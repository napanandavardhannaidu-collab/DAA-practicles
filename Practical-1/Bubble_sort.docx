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8899" w14:textId="6391F6B8" w:rsidR="00A9204E" w:rsidRDefault="00702EE5" w:rsidP="00702EE5">
      <w:r w:rsidRPr="00702EE5">
        <w:rPr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 w:rsidRPr="00702EE5">
        <w:t>To i</w:t>
      </w:r>
      <w:r w:rsidRPr="00702EE5">
        <w:t xml:space="preserve">mplementation and </w:t>
      </w:r>
      <w:r w:rsidRPr="00702EE5">
        <w:t>t</w:t>
      </w:r>
      <w:r w:rsidRPr="00702EE5">
        <w:t>ime analysis of</w:t>
      </w:r>
      <w:r w:rsidRPr="00702EE5">
        <w:t xml:space="preserve"> bubble sort</w:t>
      </w:r>
    </w:p>
    <w:p w14:paraId="07ECD95C" w14:textId="1D6DCAF9" w:rsidR="00702EE5" w:rsidRDefault="00702EE5" w:rsidP="00702EE5">
      <w:pPr>
        <w:rPr>
          <w:sz w:val="28"/>
          <w:szCs w:val="28"/>
        </w:rPr>
      </w:pPr>
      <w:r w:rsidRPr="00702EE5">
        <w:rPr>
          <w:sz w:val="28"/>
          <w:szCs w:val="28"/>
        </w:rPr>
        <w:t>Algorithm</w:t>
      </w:r>
      <w:r>
        <w:rPr>
          <w:sz w:val="28"/>
          <w:szCs w:val="28"/>
        </w:rPr>
        <w:t>:</w:t>
      </w:r>
    </w:p>
    <w:p w14:paraId="13C0E2B9" w14:textId="64F6F853" w:rsidR="00451716" w:rsidRDefault="00451716" w:rsidP="00702EE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 w:rsidRPr="00451716">
        <w:rPr>
          <w:sz w:val="28"/>
          <w:szCs w:val="28"/>
        </w:rPr>
        <w:drawing>
          <wp:inline distT="0" distB="0" distL="0" distR="0" wp14:anchorId="71A17E63" wp14:editId="5B7A8DEE">
            <wp:extent cx="3153215" cy="3248478"/>
            <wp:effectExtent l="0" t="0" r="9525" b="9525"/>
            <wp:docPr id="18551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9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158E" w14:textId="71F560F8" w:rsidR="00451716" w:rsidRDefault="00451716" w:rsidP="00702EE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14:paraId="44CA0CFC" w14:textId="77777777" w:rsidR="00451716" w:rsidRDefault="00451716" w:rsidP="00702EE5">
      <w:pPr>
        <w:rPr>
          <w:sz w:val="28"/>
          <w:szCs w:val="28"/>
        </w:rPr>
      </w:pPr>
    </w:p>
    <w:p w14:paraId="4B762D37" w14:textId="486CB3D0" w:rsidR="00702EE5" w:rsidRDefault="00702EE5" w:rsidP="00702EE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2C78AFE" w14:textId="6BC377F3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>#include &lt;iostream&gt;</w:t>
      </w:r>
    </w:p>
    <w:p w14:paraId="5F885EC0" w14:textId="77777777" w:rsidR="00451716" w:rsidRDefault="00702EE5" w:rsidP="00702EE5">
      <w:pPr>
        <w:jc w:val="both"/>
      </w:pPr>
      <w:r w:rsidRPr="00451716">
        <w:t xml:space="preserve">          </w:t>
      </w:r>
      <w:r w:rsidRPr="00451716">
        <w:t>using namespace std;</w:t>
      </w:r>
    </w:p>
    <w:p w14:paraId="46E6FF96" w14:textId="5C009006" w:rsidR="00702EE5" w:rsidRPr="00451716" w:rsidRDefault="00451716" w:rsidP="00702EE5">
      <w:pPr>
        <w:jc w:val="both"/>
      </w:pPr>
      <w:r>
        <w:t xml:space="preserve">             </w:t>
      </w:r>
      <w:r w:rsidR="00702EE5" w:rsidRPr="00451716">
        <w:t xml:space="preserve"> </w:t>
      </w:r>
      <w:r w:rsidR="00702EE5" w:rsidRPr="00451716">
        <w:t xml:space="preserve">int </w:t>
      </w:r>
      <w:proofErr w:type="gramStart"/>
      <w:r w:rsidR="00702EE5" w:rsidRPr="00451716">
        <w:t>main(</w:t>
      </w:r>
      <w:proofErr w:type="gramEnd"/>
      <w:r w:rsidR="00702EE5" w:rsidRPr="00451716">
        <w:t>) {</w:t>
      </w:r>
    </w:p>
    <w:p w14:paraId="26E7FFCD" w14:textId="14A5132E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int n;</w:t>
      </w:r>
    </w:p>
    <w:p w14:paraId="020F3D43" w14:textId="2F9B2653" w:rsidR="00702EE5" w:rsidRPr="00451716" w:rsidRDefault="00451716" w:rsidP="00702EE5">
      <w:pPr>
        <w:jc w:val="both"/>
      </w:pPr>
      <w:r>
        <w:t xml:space="preserve">              </w:t>
      </w:r>
      <w:proofErr w:type="spellStart"/>
      <w:r w:rsidR="00702EE5" w:rsidRPr="00451716">
        <w:t>cout</w:t>
      </w:r>
      <w:proofErr w:type="spellEnd"/>
      <w:r w:rsidR="00702EE5" w:rsidRPr="00451716">
        <w:t xml:space="preserve"> &lt;&lt; "Enter the number of elements: ";</w:t>
      </w:r>
    </w:p>
    <w:p w14:paraId="36011C94" w14:textId="77777777" w:rsid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</w:t>
      </w:r>
      <w:proofErr w:type="spellStart"/>
      <w:r w:rsidRPr="00451716">
        <w:t>cin</w:t>
      </w:r>
      <w:proofErr w:type="spellEnd"/>
      <w:r w:rsidRPr="00451716">
        <w:t xml:space="preserve"> &gt;&gt; n;</w:t>
      </w:r>
    </w:p>
    <w:p w14:paraId="61A7FA20" w14:textId="1E49118F" w:rsidR="00702EE5" w:rsidRPr="00451716" w:rsidRDefault="00451716" w:rsidP="00702EE5">
      <w:pPr>
        <w:jc w:val="both"/>
      </w:pPr>
      <w:r>
        <w:t xml:space="preserve">              </w:t>
      </w:r>
      <w:r w:rsidR="00702EE5" w:rsidRPr="00451716">
        <w:t xml:space="preserve">int </w:t>
      </w:r>
      <w:proofErr w:type="spellStart"/>
      <w:r w:rsidR="00702EE5" w:rsidRPr="00451716">
        <w:t>arr</w:t>
      </w:r>
      <w:proofErr w:type="spellEnd"/>
      <w:r w:rsidR="00702EE5" w:rsidRPr="00451716">
        <w:t>[n];</w:t>
      </w:r>
    </w:p>
    <w:p w14:paraId="4827031F" w14:textId="1A5E637C" w:rsidR="00702EE5" w:rsidRPr="00451716" w:rsidRDefault="00451716" w:rsidP="00702EE5">
      <w:pPr>
        <w:jc w:val="both"/>
      </w:pPr>
      <w:r>
        <w:t xml:space="preserve">              </w:t>
      </w:r>
      <w:proofErr w:type="spellStart"/>
      <w:r w:rsidR="00702EE5" w:rsidRPr="00451716">
        <w:t>cout</w:t>
      </w:r>
      <w:proofErr w:type="spellEnd"/>
      <w:r w:rsidR="00702EE5" w:rsidRPr="00451716">
        <w:t xml:space="preserve"> &lt;&lt; "Enter " &lt;&lt; n &lt;&lt; " elements: ";</w:t>
      </w:r>
    </w:p>
    <w:p w14:paraId="1BAFA64A" w14:textId="090AF374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for (int </w:t>
      </w:r>
      <w:proofErr w:type="spellStart"/>
      <w:r w:rsidRPr="00451716">
        <w:t>i</w:t>
      </w:r>
      <w:proofErr w:type="spellEnd"/>
      <w:r w:rsidRPr="00451716">
        <w:t xml:space="preserve"> = 0; </w:t>
      </w:r>
      <w:proofErr w:type="spellStart"/>
      <w:r w:rsidRPr="00451716">
        <w:t>i</w:t>
      </w:r>
      <w:proofErr w:type="spellEnd"/>
      <w:r w:rsidRPr="00451716">
        <w:t xml:space="preserve"> &lt; n; </w:t>
      </w:r>
      <w:proofErr w:type="spellStart"/>
      <w:r w:rsidRPr="00451716">
        <w:t>i</w:t>
      </w:r>
      <w:proofErr w:type="spellEnd"/>
      <w:r w:rsidRPr="00451716">
        <w:t>++) {</w:t>
      </w:r>
    </w:p>
    <w:p w14:paraId="3C8B192F" w14:textId="5015E514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</w:t>
      </w:r>
      <w:proofErr w:type="spellStart"/>
      <w:r w:rsidRPr="00451716">
        <w:t>cin</w:t>
      </w:r>
      <w:proofErr w:type="spellEnd"/>
      <w:r w:rsidRPr="00451716">
        <w:t xml:space="preserve"> &gt;&gt; </w:t>
      </w:r>
      <w:proofErr w:type="spellStart"/>
      <w:r w:rsidRPr="00451716">
        <w:t>arr</w:t>
      </w:r>
      <w:proofErr w:type="spellEnd"/>
      <w:r w:rsidRPr="00451716">
        <w:t>[</w:t>
      </w:r>
      <w:proofErr w:type="spellStart"/>
      <w:r w:rsidRPr="00451716">
        <w:t>i</w:t>
      </w:r>
      <w:proofErr w:type="spellEnd"/>
      <w:r w:rsidRPr="00451716">
        <w:t>];</w:t>
      </w:r>
    </w:p>
    <w:p w14:paraId="3F51F1AC" w14:textId="0DA8A32F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}</w:t>
      </w:r>
    </w:p>
    <w:p w14:paraId="271976DE" w14:textId="1EA5EDBB" w:rsidR="00702EE5" w:rsidRPr="00451716" w:rsidRDefault="00451716" w:rsidP="00702EE5">
      <w:pPr>
        <w:jc w:val="both"/>
      </w:pPr>
      <w:r>
        <w:t xml:space="preserve">              </w:t>
      </w:r>
      <w:r w:rsidR="00702EE5" w:rsidRPr="00451716">
        <w:t xml:space="preserve">for (int </w:t>
      </w:r>
      <w:proofErr w:type="spellStart"/>
      <w:r w:rsidR="00702EE5" w:rsidRPr="00451716">
        <w:t>i</w:t>
      </w:r>
      <w:proofErr w:type="spellEnd"/>
      <w:r w:rsidR="00702EE5" w:rsidRPr="00451716">
        <w:t xml:space="preserve"> = 0; </w:t>
      </w:r>
      <w:proofErr w:type="spellStart"/>
      <w:r w:rsidR="00702EE5" w:rsidRPr="00451716">
        <w:t>i</w:t>
      </w:r>
      <w:proofErr w:type="spellEnd"/>
      <w:r w:rsidR="00702EE5" w:rsidRPr="00451716">
        <w:t xml:space="preserve"> &lt; n - 1; </w:t>
      </w:r>
      <w:proofErr w:type="spellStart"/>
      <w:r w:rsidR="00702EE5" w:rsidRPr="00451716">
        <w:t>i</w:t>
      </w:r>
      <w:proofErr w:type="spellEnd"/>
      <w:r w:rsidR="00702EE5" w:rsidRPr="00451716">
        <w:t>++) {</w:t>
      </w:r>
    </w:p>
    <w:p w14:paraId="0DC7E23A" w14:textId="77777777" w:rsid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for (int j = 0; j &lt; n - </w:t>
      </w:r>
      <w:proofErr w:type="spellStart"/>
      <w:r w:rsidRPr="00451716">
        <w:t>i</w:t>
      </w:r>
      <w:proofErr w:type="spellEnd"/>
      <w:r w:rsidRPr="00451716">
        <w:t xml:space="preserve"> - 1; </w:t>
      </w:r>
      <w:proofErr w:type="spellStart"/>
      <w:r w:rsidRPr="00451716">
        <w:t>j++</w:t>
      </w:r>
      <w:proofErr w:type="spellEnd"/>
      <w:r w:rsidRPr="00451716">
        <w:t>) {</w:t>
      </w:r>
    </w:p>
    <w:p w14:paraId="6189FF1B" w14:textId="68728E3E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    if (</w:t>
      </w:r>
      <w:proofErr w:type="spellStart"/>
      <w:r w:rsidRPr="00451716">
        <w:t>arr</w:t>
      </w:r>
      <w:proofErr w:type="spellEnd"/>
      <w:r w:rsidRPr="00451716">
        <w:t xml:space="preserve">[j] &gt; </w:t>
      </w:r>
      <w:proofErr w:type="spellStart"/>
      <w:proofErr w:type="gramStart"/>
      <w:r w:rsidRPr="00451716">
        <w:t>arr</w:t>
      </w:r>
      <w:proofErr w:type="spellEnd"/>
      <w:r w:rsidRPr="00451716">
        <w:t>[</w:t>
      </w:r>
      <w:proofErr w:type="gramEnd"/>
      <w:r w:rsidRPr="00451716">
        <w:t>j + 1]) {</w:t>
      </w:r>
    </w:p>
    <w:p w14:paraId="2BE5A2D4" w14:textId="100E81BA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        int temp = </w:t>
      </w:r>
      <w:proofErr w:type="spellStart"/>
      <w:r w:rsidRPr="00451716">
        <w:t>arr</w:t>
      </w:r>
      <w:proofErr w:type="spellEnd"/>
      <w:r w:rsidRPr="00451716">
        <w:t>[j];</w:t>
      </w:r>
    </w:p>
    <w:p w14:paraId="23A46FA4" w14:textId="48E56CDB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        </w:t>
      </w:r>
      <w:proofErr w:type="spellStart"/>
      <w:r w:rsidRPr="00451716">
        <w:t>arr</w:t>
      </w:r>
      <w:proofErr w:type="spellEnd"/>
      <w:r w:rsidRPr="00451716">
        <w:t xml:space="preserve">[j] = </w:t>
      </w:r>
      <w:proofErr w:type="spellStart"/>
      <w:proofErr w:type="gramStart"/>
      <w:r w:rsidRPr="00451716">
        <w:t>arr</w:t>
      </w:r>
      <w:proofErr w:type="spellEnd"/>
      <w:r w:rsidRPr="00451716">
        <w:t>[</w:t>
      </w:r>
      <w:proofErr w:type="gramEnd"/>
      <w:r w:rsidRPr="00451716">
        <w:t>j + 1];</w:t>
      </w:r>
    </w:p>
    <w:p w14:paraId="765BAB22" w14:textId="6BDF11D3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        </w:t>
      </w:r>
      <w:proofErr w:type="spellStart"/>
      <w:proofErr w:type="gramStart"/>
      <w:r w:rsidRPr="00451716">
        <w:t>arr</w:t>
      </w:r>
      <w:proofErr w:type="spellEnd"/>
      <w:r w:rsidRPr="00451716">
        <w:t>[</w:t>
      </w:r>
      <w:proofErr w:type="gramEnd"/>
      <w:r w:rsidRPr="00451716">
        <w:t>j + 1] = temp;</w:t>
      </w:r>
    </w:p>
    <w:p w14:paraId="35C13F46" w14:textId="036492CE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    }</w:t>
      </w:r>
    </w:p>
    <w:p w14:paraId="51A52716" w14:textId="695B96E6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    }</w:t>
      </w:r>
    </w:p>
    <w:p w14:paraId="47D95BD8" w14:textId="6BA69D3E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}</w:t>
      </w:r>
    </w:p>
    <w:p w14:paraId="7A7C1309" w14:textId="352567F9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</w:t>
      </w:r>
      <w:proofErr w:type="spellStart"/>
      <w:r w:rsidRPr="00451716">
        <w:t>cout</w:t>
      </w:r>
      <w:proofErr w:type="spellEnd"/>
      <w:r w:rsidRPr="00451716">
        <w:t xml:space="preserve"> &lt;&lt; "Sorted array: ";</w:t>
      </w:r>
    </w:p>
    <w:p w14:paraId="04F34592" w14:textId="77777777" w:rsidR="00702EE5" w:rsidRPr="00451716" w:rsidRDefault="00702EE5" w:rsidP="00702EE5">
      <w:pPr>
        <w:jc w:val="both"/>
      </w:pPr>
    </w:p>
    <w:p w14:paraId="03C0AAEA" w14:textId="60252A38" w:rsidR="00702EE5" w:rsidRPr="00451716" w:rsidRDefault="00702EE5" w:rsidP="00702EE5">
      <w:pPr>
        <w:jc w:val="both"/>
      </w:pPr>
      <w:r w:rsidRPr="00451716">
        <w:lastRenderedPageBreak/>
        <w:t xml:space="preserve">          </w:t>
      </w:r>
      <w:r w:rsidRPr="00451716">
        <w:t xml:space="preserve">    for (int </w:t>
      </w:r>
      <w:proofErr w:type="spellStart"/>
      <w:r w:rsidRPr="00451716">
        <w:t>i</w:t>
      </w:r>
      <w:proofErr w:type="spellEnd"/>
      <w:r w:rsidRPr="00451716">
        <w:t xml:space="preserve"> = 0; </w:t>
      </w:r>
      <w:proofErr w:type="spellStart"/>
      <w:r w:rsidRPr="00451716">
        <w:t>i</w:t>
      </w:r>
      <w:proofErr w:type="spellEnd"/>
      <w:r w:rsidRPr="00451716">
        <w:t xml:space="preserve"> &lt; n; </w:t>
      </w:r>
      <w:proofErr w:type="spellStart"/>
      <w:r w:rsidRPr="00451716">
        <w:t>i</w:t>
      </w:r>
      <w:proofErr w:type="spellEnd"/>
      <w:r w:rsidRPr="00451716">
        <w:t>++) {</w:t>
      </w:r>
    </w:p>
    <w:p w14:paraId="11698151" w14:textId="1FFC4E15" w:rsidR="00702EE5" w:rsidRPr="00451716" w:rsidRDefault="00702EE5" w:rsidP="00702EE5">
      <w:pPr>
        <w:jc w:val="both"/>
      </w:pPr>
      <w:r w:rsidRPr="00451716">
        <w:t xml:space="preserve">            </w:t>
      </w:r>
      <w:r w:rsidRPr="00451716">
        <w:t xml:space="preserve">        </w:t>
      </w:r>
      <w:proofErr w:type="spellStart"/>
      <w:r w:rsidRPr="00451716">
        <w:t>cout</w:t>
      </w:r>
      <w:proofErr w:type="spellEnd"/>
      <w:r w:rsidRPr="00451716">
        <w:t xml:space="preserve"> &lt;&lt; </w:t>
      </w:r>
      <w:proofErr w:type="spellStart"/>
      <w:r w:rsidRPr="00451716">
        <w:t>arr</w:t>
      </w:r>
      <w:proofErr w:type="spellEnd"/>
      <w:r w:rsidRPr="00451716">
        <w:t>[</w:t>
      </w:r>
      <w:proofErr w:type="spellStart"/>
      <w:r w:rsidRPr="00451716">
        <w:t>i</w:t>
      </w:r>
      <w:proofErr w:type="spellEnd"/>
      <w:r w:rsidRPr="00451716">
        <w:t>] &lt;&lt; " ";</w:t>
      </w:r>
    </w:p>
    <w:p w14:paraId="1792BDA5" w14:textId="61A34EDB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}</w:t>
      </w:r>
    </w:p>
    <w:p w14:paraId="62F01E08" w14:textId="5B436FB4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 xml:space="preserve">    return 0;</w:t>
      </w:r>
    </w:p>
    <w:p w14:paraId="304B9B14" w14:textId="3440EC4E" w:rsidR="00702EE5" w:rsidRPr="00451716" w:rsidRDefault="00702EE5" w:rsidP="00702EE5">
      <w:pPr>
        <w:jc w:val="both"/>
      </w:pPr>
      <w:r w:rsidRPr="00451716">
        <w:t xml:space="preserve">          </w:t>
      </w:r>
      <w:r w:rsidRPr="00451716">
        <w:t>}</w:t>
      </w:r>
    </w:p>
    <w:p w14:paraId="22F396BA" w14:textId="77777777" w:rsidR="00451716" w:rsidRDefault="00451716" w:rsidP="00702EE5">
      <w:pPr>
        <w:jc w:val="both"/>
        <w:rPr>
          <w:sz w:val="28"/>
          <w:szCs w:val="28"/>
        </w:rPr>
      </w:pPr>
    </w:p>
    <w:p w14:paraId="389A0571" w14:textId="483E8EA8" w:rsidR="00702EE5" w:rsidRDefault="00702EE5" w:rsidP="00702EE5"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D8E9B7A" w14:textId="7C6BC9F8" w:rsidR="00702EE5" w:rsidRDefault="00702EE5" w:rsidP="00702E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702EE5">
        <w:rPr>
          <w:sz w:val="28"/>
          <w:szCs w:val="28"/>
        </w:rPr>
        <w:drawing>
          <wp:inline distT="0" distB="0" distL="0" distR="0" wp14:anchorId="4E30367D" wp14:editId="0B0327FA">
            <wp:extent cx="3609975" cy="2071254"/>
            <wp:effectExtent l="0" t="0" r="0" b="5715"/>
            <wp:docPr id="4930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3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149" cy="207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2B" w14:textId="77777777" w:rsidR="00451716" w:rsidRDefault="00451716" w:rsidP="00702EE5">
      <w:pPr>
        <w:jc w:val="both"/>
        <w:rPr>
          <w:sz w:val="28"/>
          <w:szCs w:val="28"/>
        </w:rPr>
      </w:pPr>
    </w:p>
    <w:p w14:paraId="6F5B29D8" w14:textId="379E582B" w:rsidR="00451716" w:rsidRDefault="00451716" w:rsidP="00451716">
      <w:pPr>
        <w:tabs>
          <w:tab w:val="center" w:pos="4680"/>
        </w:tabs>
        <w:jc w:val="both"/>
        <w:rPr>
          <w:sz w:val="28"/>
          <w:szCs w:val="28"/>
        </w:rPr>
      </w:pPr>
      <w:r>
        <w:rPr>
          <w:sz w:val="28"/>
          <w:szCs w:val="28"/>
        </w:rPr>
        <w:t>Time complexity:</w:t>
      </w:r>
      <w:r>
        <w:rPr>
          <w:sz w:val="28"/>
          <w:szCs w:val="28"/>
        </w:rPr>
        <w:tab/>
      </w:r>
    </w:p>
    <w:p w14:paraId="05ADF8A6" w14:textId="77777777" w:rsidR="00451716" w:rsidRDefault="00451716" w:rsidP="00451716">
      <w:pPr>
        <w:tabs>
          <w:tab w:val="center" w:pos="4680"/>
        </w:tabs>
        <w:jc w:val="both"/>
        <w:rPr>
          <w:sz w:val="28"/>
          <w:szCs w:val="28"/>
        </w:rPr>
      </w:pPr>
    </w:p>
    <w:p w14:paraId="7D307AFC" w14:textId="4FE26397" w:rsidR="00451716" w:rsidRPr="00451716" w:rsidRDefault="00451716" w:rsidP="00702EE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                           </w:t>
      </w:r>
      <w:r w:rsidRPr="00451716">
        <w:rPr>
          <w:sz w:val="28"/>
          <w:szCs w:val="28"/>
        </w:rPr>
        <w:drawing>
          <wp:inline distT="0" distB="0" distL="0" distR="0" wp14:anchorId="3B137AE9" wp14:editId="755F1B6D">
            <wp:extent cx="3400900" cy="3943900"/>
            <wp:effectExtent l="0" t="0" r="9525" b="0"/>
            <wp:docPr id="9040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0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716" w:rsidRPr="0045171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80DBB" w14:textId="77777777" w:rsidR="00702EE5" w:rsidRDefault="00702EE5" w:rsidP="00702EE5">
      <w:r>
        <w:separator/>
      </w:r>
    </w:p>
  </w:endnote>
  <w:endnote w:type="continuationSeparator" w:id="0">
    <w:p w14:paraId="17D224E3" w14:textId="77777777" w:rsidR="00702EE5" w:rsidRDefault="00702EE5" w:rsidP="0070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9D69A" w14:textId="77777777" w:rsidR="00702EE5" w:rsidRDefault="00702EE5" w:rsidP="00702EE5">
      <w:r>
        <w:separator/>
      </w:r>
    </w:p>
  </w:footnote>
  <w:footnote w:type="continuationSeparator" w:id="0">
    <w:p w14:paraId="1A081D96" w14:textId="77777777" w:rsidR="00702EE5" w:rsidRDefault="00702EE5" w:rsidP="00702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78CE9" w14:textId="254E305A" w:rsidR="00702EE5" w:rsidRPr="00702EE5" w:rsidRDefault="00702EE5" w:rsidP="00702EE5">
    <w:pPr>
      <w:pStyle w:val="Header"/>
      <w:jc w:val="center"/>
      <w:rPr>
        <w:sz w:val="28"/>
        <w:szCs w:val="28"/>
      </w:rPr>
    </w:pPr>
    <w:r w:rsidRPr="00702EE5">
      <w:rPr>
        <w:sz w:val="28"/>
        <w:szCs w:val="28"/>
      </w:rPr>
      <w:t>Practicle-1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485558">
    <w:abstractNumId w:val="19"/>
  </w:num>
  <w:num w:numId="2" w16cid:durableId="64694314">
    <w:abstractNumId w:val="12"/>
  </w:num>
  <w:num w:numId="3" w16cid:durableId="1125198905">
    <w:abstractNumId w:val="10"/>
  </w:num>
  <w:num w:numId="4" w16cid:durableId="416753445">
    <w:abstractNumId w:val="21"/>
  </w:num>
  <w:num w:numId="5" w16cid:durableId="1153987517">
    <w:abstractNumId w:val="13"/>
  </w:num>
  <w:num w:numId="6" w16cid:durableId="502013671">
    <w:abstractNumId w:val="16"/>
  </w:num>
  <w:num w:numId="7" w16cid:durableId="527721154">
    <w:abstractNumId w:val="18"/>
  </w:num>
  <w:num w:numId="8" w16cid:durableId="816992288">
    <w:abstractNumId w:val="9"/>
  </w:num>
  <w:num w:numId="9" w16cid:durableId="1558005899">
    <w:abstractNumId w:val="7"/>
  </w:num>
  <w:num w:numId="10" w16cid:durableId="333190988">
    <w:abstractNumId w:val="6"/>
  </w:num>
  <w:num w:numId="11" w16cid:durableId="1201894283">
    <w:abstractNumId w:val="5"/>
  </w:num>
  <w:num w:numId="12" w16cid:durableId="977146750">
    <w:abstractNumId w:val="4"/>
  </w:num>
  <w:num w:numId="13" w16cid:durableId="1905213869">
    <w:abstractNumId w:val="8"/>
  </w:num>
  <w:num w:numId="14" w16cid:durableId="79832430">
    <w:abstractNumId w:val="3"/>
  </w:num>
  <w:num w:numId="15" w16cid:durableId="1078362050">
    <w:abstractNumId w:val="2"/>
  </w:num>
  <w:num w:numId="16" w16cid:durableId="1986741937">
    <w:abstractNumId w:val="1"/>
  </w:num>
  <w:num w:numId="17" w16cid:durableId="819612682">
    <w:abstractNumId w:val="0"/>
  </w:num>
  <w:num w:numId="18" w16cid:durableId="171457548">
    <w:abstractNumId w:val="14"/>
  </w:num>
  <w:num w:numId="19" w16cid:durableId="930163773">
    <w:abstractNumId w:val="15"/>
  </w:num>
  <w:num w:numId="20" w16cid:durableId="1841235418">
    <w:abstractNumId w:val="20"/>
  </w:num>
  <w:num w:numId="21" w16cid:durableId="521627826">
    <w:abstractNumId w:val="17"/>
  </w:num>
  <w:num w:numId="22" w16cid:durableId="1861814967">
    <w:abstractNumId w:val="11"/>
  </w:num>
  <w:num w:numId="23" w16cid:durableId="17476802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E5"/>
    <w:rsid w:val="00451716"/>
    <w:rsid w:val="00645252"/>
    <w:rsid w:val="006D3D74"/>
    <w:rsid w:val="00702EE5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469B"/>
  <w15:chartTrackingRefBased/>
  <w15:docId w15:val="{AFB92665-89D5-4EF6-B410-4DA67AB4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pan\AppData\Local\Microsoft\Office\16.0\DTS\en-IN%7b2B90140A-6220-4D60-8CAB-52988778562D%7d\%7b4B8AD95C-7005-441C-ADAE-85D5090772C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{4B8AD95C-7005-441C-ADAE-85D5090772C3}TF2de6fc23-48e8-448b-960e-1bdc6e9248ab4ef8d1ac_win32-7424dd8ab5ea</Template>
  <TotalTime>494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NANDAVARDHAN NAIDU</dc:creator>
  <cp:keywords/>
  <dc:description/>
  <cp:lastModifiedBy>N NANDAVARDHAN NAIDU</cp:lastModifiedBy>
  <cp:revision>1</cp:revision>
  <dcterms:created xsi:type="dcterms:W3CDTF">2026-08-09T05:56:00Z</dcterms:created>
  <dcterms:modified xsi:type="dcterms:W3CDTF">2026-08-09T14:10:00Z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