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256E" w14:textId="77777777" w:rsidR="00A9204E" w:rsidRDefault="00A9204E"/>
    <w:p w14:paraId="1819F3E5" w14:textId="14FE3810" w:rsidR="005D42AC" w:rsidRDefault="005D42AC">
      <w:r w:rsidRPr="005D42AC">
        <w:rPr>
          <w:sz w:val="28"/>
          <w:szCs w:val="28"/>
        </w:rPr>
        <w:t>Aim</w:t>
      </w:r>
      <w:r>
        <w:t>:</w:t>
      </w:r>
    </w:p>
    <w:p w14:paraId="04B06BAF" w14:textId="5C267844" w:rsidR="005D42AC" w:rsidRDefault="005D42AC">
      <w:r>
        <w:t xml:space="preserve">            To </w:t>
      </w:r>
      <w:r w:rsidRPr="005D42AC">
        <w:t>Implementation and Time analysis of</w:t>
      </w:r>
      <w:r>
        <w:t xml:space="preserve"> Selection sort</w:t>
      </w:r>
    </w:p>
    <w:p w14:paraId="27F93276" w14:textId="58DBB268" w:rsidR="005D42AC" w:rsidRDefault="005D42AC">
      <w:pPr>
        <w:rPr>
          <w:sz w:val="28"/>
          <w:szCs w:val="28"/>
        </w:rPr>
      </w:pPr>
      <w:r w:rsidRPr="005D42AC">
        <w:rPr>
          <w:sz w:val="28"/>
          <w:szCs w:val="28"/>
        </w:rPr>
        <w:t>Algorithm</w:t>
      </w:r>
      <w:r>
        <w:rPr>
          <w:sz w:val="28"/>
          <w:szCs w:val="28"/>
        </w:rPr>
        <w:t>:</w:t>
      </w:r>
    </w:p>
    <w:p w14:paraId="739C2642" w14:textId="3B932B56" w:rsidR="005D42AC" w:rsidRDefault="005D42A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5D42AC">
        <w:rPr>
          <w:sz w:val="28"/>
          <w:szCs w:val="28"/>
        </w:rPr>
        <w:drawing>
          <wp:inline distT="0" distB="0" distL="0" distR="0" wp14:anchorId="17F26167" wp14:editId="16D767B5">
            <wp:extent cx="3703320" cy="4130040"/>
            <wp:effectExtent l="0" t="0" r="0" b="3810"/>
            <wp:docPr id="167534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40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838" cy="413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AE67" w14:textId="77777777" w:rsidR="005D42AC" w:rsidRDefault="005D42AC">
      <w:pPr>
        <w:rPr>
          <w:sz w:val="28"/>
          <w:szCs w:val="28"/>
        </w:rPr>
      </w:pPr>
    </w:p>
    <w:p w14:paraId="03FD2EF5" w14:textId="5BF533B3" w:rsidR="005D42AC" w:rsidRDefault="005D42A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D660924" w14:textId="77777777" w:rsidR="00BF205C" w:rsidRDefault="00BF205C">
      <w:pPr>
        <w:rPr>
          <w:sz w:val="28"/>
          <w:szCs w:val="28"/>
        </w:rPr>
      </w:pPr>
    </w:p>
    <w:p w14:paraId="2D52BB63" w14:textId="51B266AD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>#include &lt;iostream&gt;</w:t>
      </w:r>
    </w:p>
    <w:p w14:paraId="59EB9DD4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>using namespace std;</w:t>
      </w:r>
    </w:p>
    <w:p w14:paraId="3F12B830" w14:textId="77777777" w:rsidR="00BF205C" w:rsidRPr="00BF205C" w:rsidRDefault="00BF205C" w:rsidP="00BF205C">
      <w:pPr>
        <w:rPr>
          <w:sz w:val="28"/>
          <w:szCs w:val="28"/>
        </w:rPr>
      </w:pPr>
    </w:p>
    <w:p w14:paraId="4C30F209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int </w:t>
      </w:r>
      <w:proofErr w:type="gramStart"/>
      <w:r w:rsidRPr="00BF205C">
        <w:rPr>
          <w:sz w:val="28"/>
          <w:szCs w:val="28"/>
        </w:rPr>
        <w:t>main(</w:t>
      </w:r>
      <w:proofErr w:type="gramEnd"/>
      <w:r w:rsidRPr="00BF205C">
        <w:rPr>
          <w:sz w:val="28"/>
          <w:szCs w:val="28"/>
        </w:rPr>
        <w:t>) {</w:t>
      </w:r>
    </w:p>
    <w:p w14:paraId="0CC232FE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int n;</w:t>
      </w:r>
    </w:p>
    <w:p w14:paraId="112AE715" w14:textId="77777777" w:rsidR="00BF205C" w:rsidRPr="00BF205C" w:rsidRDefault="00BF205C" w:rsidP="00BF205C">
      <w:pPr>
        <w:rPr>
          <w:sz w:val="28"/>
          <w:szCs w:val="28"/>
        </w:rPr>
      </w:pPr>
    </w:p>
    <w:p w14:paraId="35EFDBEF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</w:t>
      </w:r>
      <w:proofErr w:type="spellStart"/>
      <w:r w:rsidRPr="00BF205C">
        <w:rPr>
          <w:sz w:val="28"/>
          <w:szCs w:val="28"/>
        </w:rPr>
        <w:t>cout</w:t>
      </w:r>
      <w:proofErr w:type="spellEnd"/>
      <w:r w:rsidRPr="00BF205C">
        <w:rPr>
          <w:sz w:val="28"/>
          <w:szCs w:val="28"/>
        </w:rPr>
        <w:t xml:space="preserve"> &lt;&lt; "Enter the number of elements: ";</w:t>
      </w:r>
    </w:p>
    <w:p w14:paraId="4DD5285B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</w:t>
      </w:r>
      <w:proofErr w:type="spellStart"/>
      <w:r w:rsidRPr="00BF205C">
        <w:rPr>
          <w:sz w:val="28"/>
          <w:szCs w:val="28"/>
        </w:rPr>
        <w:t>cin</w:t>
      </w:r>
      <w:proofErr w:type="spellEnd"/>
      <w:r w:rsidRPr="00BF205C">
        <w:rPr>
          <w:sz w:val="28"/>
          <w:szCs w:val="28"/>
        </w:rPr>
        <w:t xml:space="preserve"> &gt;&gt; n;</w:t>
      </w:r>
    </w:p>
    <w:p w14:paraId="0579FE4F" w14:textId="77777777" w:rsidR="00BF205C" w:rsidRPr="00BF205C" w:rsidRDefault="00BF205C" w:rsidP="00BF205C">
      <w:pPr>
        <w:rPr>
          <w:sz w:val="28"/>
          <w:szCs w:val="28"/>
        </w:rPr>
      </w:pPr>
    </w:p>
    <w:p w14:paraId="341DC89C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int </w:t>
      </w:r>
      <w:proofErr w:type="spellStart"/>
      <w:r w:rsidRPr="00BF205C">
        <w:rPr>
          <w:sz w:val="28"/>
          <w:szCs w:val="28"/>
        </w:rPr>
        <w:t>arr</w:t>
      </w:r>
      <w:proofErr w:type="spellEnd"/>
      <w:r w:rsidRPr="00BF205C">
        <w:rPr>
          <w:sz w:val="28"/>
          <w:szCs w:val="28"/>
        </w:rPr>
        <w:t>[n];</w:t>
      </w:r>
    </w:p>
    <w:p w14:paraId="75A5CD14" w14:textId="77777777" w:rsidR="00BF205C" w:rsidRPr="00BF205C" w:rsidRDefault="00BF205C" w:rsidP="00BF205C">
      <w:pPr>
        <w:rPr>
          <w:sz w:val="28"/>
          <w:szCs w:val="28"/>
        </w:rPr>
      </w:pPr>
    </w:p>
    <w:p w14:paraId="74B9723F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</w:t>
      </w:r>
      <w:proofErr w:type="spellStart"/>
      <w:r w:rsidRPr="00BF205C">
        <w:rPr>
          <w:sz w:val="28"/>
          <w:szCs w:val="28"/>
        </w:rPr>
        <w:t>cout</w:t>
      </w:r>
      <w:proofErr w:type="spellEnd"/>
      <w:r w:rsidRPr="00BF205C">
        <w:rPr>
          <w:sz w:val="28"/>
          <w:szCs w:val="28"/>
        </w:rPr>
        <w:t xml:space="preserve"> &lt;&lt; "Enter " &lt;&lt; n &lt;&lt; " elements: ";</w:t>
      </w:r>
    </w:p>
    <w:p w14:paraId="0960D001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lastRenderedPageBreak/>
        <w:t xml:space="preserve">    for (int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 xml:space="preserve"> = 0;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 xml:space="preserve"> &lt; n;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>++) {</w:t>
      </w:r>
    </w:p>
    <w:p w14:paraId="6218663E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</w:t>
      </w:r>
      <w:proofErr w:type="spellStart"/>
      <w:r w:rsidRPr="00BF205C">
        <w:rPr>
          <w:sz w:val="28"/>
          <w:szCs w:val="28"/>
        </w:rPr>
        <w:t>cin</w:t>
      </w:r>
      <w:proofErr w:type="spellEnd"/>
      <w:r w:rsidRPr="00BF205C">
        <w:rPr>
          <w:sz w:val="28"/>
          <w:szCs w:val="28"/>
        </w:rPr>
        <w:t xml:space="preserve"> &gt;&gt; </w:t>
      </w:r>
      <w:proofErr w:type="spellStart"/>
      <w:r w:rsidRPr="00BF205C">
        <w:rPr>
          <w:sz w:val="28"/>
          <w:szCs w:val="28"/>
        </w:rPr>
        <w:t>arr</w:t>
      </w:r>
      <w:proofErr w:type="spellEnd"/>
      <w:r w:rsidRPr="00BF205C">
        <w:rPr>
          <w:sz w:val="28"/>
          <w:szCs w:val="28"/>
        </w:rPr>
        <w:t>[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>];</w:t>
      </w:r>
    </w:p>
    <w:p w14:paraId="5D1734FC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}</w:t>
      </w:r>
    </w:p>
    <w:p w14:paraId="5E5886EE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for (int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 xml:space="preserve"> = 1;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 xml:space="preserve"> &lt; n;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>++) {</w:t>
      </w:r>
    </w:p>
    <w:p w14:paraId="053D3B12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int key = </w:t>
      </w:r>
      <w:proofErr w:type="spellStart"/>
      <w:r w:rsidRPr="00BF205C">
        <w:rPr>
          <w:sz w:val="28"/>
          <w:szCs w:val="28"/>
        </w:rPr>
        <w:t>arr</w:t>
      </w:r>
      <w:proofErr w:type="spellEnd"/>
      <w:r w:rsidRPr="00BF205C">
        <w:rPr>
          <w:sz w:val="28"/>
          <w:szCs w:val="28"/>
        </w:rPr>
        <w:t>[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>];</w:t>
      </w:r>
    </w:p>
    <w:p w14:paraId="190FD684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int j =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 xml:space="preserve"> - 1;</w:t>
      </w:r>
    </w:p>
    <w:p w14:paraId="0FA5498B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while (j &gt;= 0 &amp;&amp; </w:t>
      </w:r>
      <w:proofErr w:type="spellStart"/>
      <w:r w:rsidRPr="00BF205C">
        <w:rPr>
          <w:sz w:val="28"/>
          <w:szCs w:val="28"/>
        </w:rPr>
        <w:t>arr</w:t>
      </w:r>
      <w:proofErr w:type="spellEnd"/>
      <w:r w:rsidRPr="00BF205C">
        <w:rPr>
          <w:sz w:val="28"/>
          <w:szCs w:val="28"/>
        </w:rPr>
        <w:t>[j] &gt; key) {</w:t>
      </w:r>
    </w:p>
    <w:p w14:paraId="530306D4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    </w:t>
      </w:r>
      <w:proofErr w:type="spellStart"/>
      <w:proofErr w:type="gramStart"/>
      <w:r w:rsidRPr="00BF205C">
        <w:rPr>
          <w:sz w:val="28"/>
          <w:szCs w:val="28"/>
        </w:rPr>
        <w:t>arr</w:t>
      </w:r>
      <w:proofErr w:type="spellEnd"/>
      <w:r w:rsidRPr="00BF205C">
        <w:rPr>
          <w:sz w:val="28"/>
          <w:szCs w:val="28"/>
        </w:rPr>
        <w:t>[</w:t>
      </w:r>
      <w:proofErr w:type="gramEnd"/>
      <w:r w:rsidRPr="00BF205C">
        <w:rPr>
          <w:sz w:val="28"/>
          <w:szCs w:val="28"/>
        </w:rPr>
        <w:t xml:space="preserve">j + 1] = </w:t>
      </w:r>
      <w:proofErr w:type="spellStart"/>
      <w:r w:rsidRPr="00BF205C">
        <w:rPr>
          <w:sz w:val="28"/>
          <w:szCs w:val="28"/>
        </w:rPr>
        <w:t>arr</w:t>
      </w:r>
      <w:proofErr w:type="spellEnd"/>
      <w:r w:rsidRPr="00BF205C">
        <w:rPr>
          <w:sz w:val="28"/>
          <w:szCs w:val="28"/>
        </w:rPr>
        <w:t>[j];</w:t>
      </w:r>
    </w:p>
    <w:p w14:paraId="3629C8BC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    j--;</w:t>
      </w:r>
    </w:p>
    <w:p w14:paraId="7C06A657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}</w:t>
      </w:r>
    </w:p>
    <w:p w14:paraId="262853D7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</w:t>
      </w:r>
      <w:proofErr w:type="spellStart"/>
      <w:proofErr w:type="gramStart"/>
      <w:r w:rsidRPr="00BF205C">
        <w:rPr>
          <w:sz w:val="28"/>
          <w:szCs w:val="28"/>
        </w:rPr>
        <w:t>arr</w:t>
      </w:r>
      <w:proofErr w:type="spellEnd"/>
      <w:r w:rsidRPr="00BF205C">
        <w:rPr>
          <w:sz w:val="28"/>
          <w:szCs w:val="28"/>
        </w:rPr>
        <w:t>[</w:t>
      </w:r>
      <w:proofErr w:type="gramEnd"/>
      <w:r w:rsidRPr="00BF205C">
        <w:rPr>
          <w:sz w:val="28"/>
          <w:szCs w:val="28"/>
        </w:rPr>
        <w:t>j + 1] = key;</w:t>
      </w:r>
    </w:p>
    <w:p w14:paraId="742518DF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}</w:t>
      </w:r>
    </w:p>
    <w:p w14:paraId="4E3824F0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</w:t>
      </w:r>
      <w:proofErr w:type="spellStart"/>
      <w:r w:rsidRPr="00BF205C">
        <w:rPr>
          <w:sz w:val="28"/>
          <w:szCs w:val="28"/>
        </w:rPr>
        <w:t>cout</w:t>
      </w:r>
      <w:proofErr w:type="spellEnd"/>
      <w:r w:rsidRPr="00BF205C">
        <w:rPr>
          <w:sz w:val="28"/>
          <w:szCs w:val="28"/>
        </w:rPr>
        <w:t xml:space="preserve"> &lt;&lt; "Sorted array: ";</w:t>
      </w:r>
    </w:p>
    <w:p w14:paraId="5AEDE3D4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for (int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 xml:space="preserve"> = 0;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 xml:space="preserve"> &lt; n; 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>++) {</w:t>
      </w:r>
    </w:p>
    <w:p w14:paraId="734A1148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    </w:t>
      </w:r>
      <w:proofErr w:type="spellStart"/>
      <w:r w:rsidRPr="00BF205C">
        <w:rPr>
          <w:sz w:val="28"/>
          <w:szCs w:val="28"/>
        </w:rPr>
        <w:t>cout</w:t>
      </w:r>
      <w:proofErr w:type="spellEnd"/>
      <w:r w:rsidRPr="00BF205C">
        <w:rPr>
          <w:sz w:val="28"/>
          <w:szCs w:val="28"/>
        </w:rPr>
        <w:t xml:space="preserve"> &lt;&lt; </w:t>
      </w:r>
      <w:proofErr w:type="spellStart"/>
      <w:r w:rsidRPr="00BF205C">
        <w:rPr>
          <w:sz w:val="28"/>
          <w:szCs w:val="28"/>
        </w:rPr>
        <w:t>arr</w:t>
      </w:r>
      <w:proofErr w:type="spellEnd"/>
      <w:r w:rsidRPr="00BF205C">
        <w:rPr>
          <w:sz w:val="28"/>
          <w:szCs w:val="28"/>
        </w:rPr>
        <w:t>[</w:t>
      </w:r>
      <w:proofErr w:type="spellStart"/>
      <w:r w:rsidRPr="00BF205C">
        <w:rPr>
          <w:sz w:val="28"/>
          <w:szCs w:val="28"/>
        </w:rPr>
        <w:t>i</w:t>
      </w:r>
      <w:proofErr w:type="spellEnd"/>
      <w:r w:rsidRPr="00BF205C">
        <w:rPr>
          <w:sz w:val="28"/>
          <w:szCs w:val="28"/>
        </w:rPr>
        <w:t>] &lt;&lt; " ";</w:t>
      </w:r>
    </w:p>
    <w:p w14:paraId="7B85EC1E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}</w:t>
      </w:r>
    </w:p>
    <w:p w14:paraId="5BC02991" w14:textId="77777777" w:rsidR="00BF205C" w:rsidRPr="00BF205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 xml:space="preserve">    return 0;</w:t>
      </w:r>
    </w:p>
    <w:p w14:paraId="229F2515" w14:textId="76078474" w:rsidR="005D42AC" w:rsidRDefault="00BF205C" w:rsidP="00BF205C">
      <w:pPr>
        <w:rPr>
          <w:sz w:val="28"/>
          <w:szCs w:val="28"/>
        </w:rPr>
      </w:pPr>
      <w:r w:rsidRPr="00BF205C">
        <w:rPr>
          <w:sz w:val="28"/>
          <w:szCs w:val="28"/>
        </w:rPr>
        <w:t>}</w:t>
      </w:r>
    </w:p>
    <w:p w14:paraId="74A4789D" w14:textId="77777777" w:rsidR="00BF205C" w:rsidRDefault="00BF205C" w:rsidP="00BF205C">
      <w:pPr>
        <w:rPr>
          <w:sz w:val="28"/>
          <w:szCs w:val="28"/>
        </w:rPr>
      </w:pPr>
    </w:p>
    <w:p w14:paraId="69A9E0BD" w14:textId="11757F73" w:rsidR="00BF205C" w:rsidRDefault="00BF205C" w:rsidP="00BF205C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141A4FFC" w14:textId="5558A9BB" w:rsidR="00CE15F6" w:rsidRDefault="00CE15F6" w:rsidP="00BF205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CE15F6">
        <w:rPr>
          <w:sz w:val="28"/>
          <w:szCs w:val="28"/>
        </w:rPr>
        <w:drawing>
          <wp:inline distT="0" distB="0" distL="0" distR="0" wp14:anchorId="45745974" wp14:editId="442EA6B7">
            <wp:extent cx="3680460" cy="2735580"/>
            <wp:effectExtent l="0" t="0" r="0" b="7620"/>
            <wp:docPr id="7998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65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0981" cy="273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ABAD" w14:textId="77777777" w:rsidR="00CE15F6" w:rsidRDefault="00CE15F6" w:rsidP="00BF205C">
      <w:pPr>
        <w:rPr>
          <w:sz w:val="28"/>
          <w:szCs w:val="28"/>
        </w:rPr>
      </w:pPr>
    </w:p>
    <w:p w14:paraId="49F8203A" w14:textId="77777777" w:rsidR="00CE15F6" w:rsidRDefault="00CE15F6" w:rsidP="00BF205C">
      <w:pPr>
        <w:rPr>
          <w:sz w:val="28"/>
          <w:szCs w:val="28"/>
        </w:rPr>
      </w:pPr>
    </w:p>
    <w:p w14:paraId="4594597A" w14:textId="77777777" w:rsidR="00CE15F6" w:rsidRDefault="00CE15F6" w:rsidP="00BF205C">
      <w:pPr>
        <w:rPr>
          <w:sz w:val="28"/>
          <w:szCs w:val="28"/>
        </w:rPr>
      </w:pPr>
    </w:p>
    <w:p w14:paraId="20024F92" w14:textId="77777777" w:rsidR="00CE15F6" w:rsidRDefault="00CE15F6" w:rsidP="00BF205C">
      <w:pPr>
        <w:rPr>
          <w:sz w:val="28"/>
          <w:szCs w:val="28"/>
        </w:rPr>
      </w:pPr>
    </w:p>
    <w:p w14:paraId="6506E85B" w14:textId="77777777" w:rsidR="00CE15F6" w:rsidRDefault="00CE15F6" w:rsidP="00BF205C">
      <w:pPr>
        <w:rPr>
          <w:sz w:val="28"/>
          <w:szCs w:val="28"/>
        </w:rPr>
      </w:pPr>
    </w:p>
    <w:p w14:paraId="2CB7E4B0" w14:textId="0FE21B0A" w:rsidR="00CE15F6" w:rsidRDefault="00CE15F6" w:rsidP="00BF205C">
      <w:pPr>
        <w:rPr>
          <w:sz w:val="28"/>
          <w:szCs w:val="28"/>
        </w:rPr>
      </w:pPr>
      <w:r>
        <w:rPr>
          <w:sz w:val="28"/>
          <w:szCs w:val="28"/>
        </w:rPr>
        <w:lastRenderedPageBreak/>
        <w:t>Time complexity:</w:t>
      </w:r>
    </w:p>
    <w:p w14:paraId="16923A3A" w14:textId="3FFC57B1" w:rsidR="00CE15F6" w:rsidRPr="005D42AC" w:rsidRDefault="00CE15F6" w:rsidP="00BF205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CE15F6">
        <w:rPr>
          <w:sz w:val="28"/>
          <w:szCs w:val="28"/>
        </w:rPr>
        <w:drawing>
          <wp:inline distT="0" distB="0" distL="0" distR="0" wp14:anchorId="4EBCF359" wp14:editId="41D07333">
            <wp:extent cx="3267531" cy="3448531"/>
            <wp:effectExtent l="0" t="0" r="9525" b="0"/>
            <wp:docPr id="15520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91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5F6" w:rsidRPr="005D42A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51F2A" w14:textId="77777777" w:rsidR="005D42AC" w:rsidRDefault="005D42AC" w:rsidP="005D42AC">
      <w:r>
        <w:separator/>
      </w:r>
    </w:p>
  </w:endnote>
  <w:endnote w:type="continuationSeparator" w:id="0">
    <w:p w14:paraId="5325E742" w14:textId="77777777" w:rsidR="005D42AC" w:rsidRDefault="005D42AC" w:rsidP="005D4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7B53D" w14:textId="77777777" w:rsidR="005D42AC" w:rsidRDefault="005D42AC" w:rsidP="005D42AC">
      <w:r>
        <w:separator/>
      </w:r>
    </w:p>
  </w:footnote>
  <w:footnote w:type="continuationSeparator" w:id="0">
    <w:p w14:paraId="400C27F2" w14:textId="77777777" w:rsidR="005D42AC" w:rsidRDefault="005D42AC" w:rsidP="005D4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ADF73" w14:textId="673F2316" w:rsidR="005D42AC" w:rsidRDefault="005D42AC">
    <w:pPr>
      <w:pStyle w:val="Header"/>
    </w:pPr>
    <w:sdt>
      <w:sdtPr>
        <w:id w:val="1704979692"/>
        <w:placeholder>
          <w:docPart w:val="E0C7A4964D394DF997A16E369A9EB4B9"/>
        </w:placeholder>
        <w:temporary/>
        <w:showingPlcHdr/>
        <w15:appearance w15:val="hidden"/>
      </w:sdtPr>
      <w:sdtContent>
        <w:r>
          <w:t>[Type here]</w:t>
        </w:r>
      </w:sdtContent>
    </w:sdt>
    <w:r w:rsidRPr="005D42AC">
      <w:rPr>
        <w:sz w:val="28"/>
        <w:szCs w:val="28"/>
      </w:rPr>
      <w:ptab w:relativeTo="margin" w:alignment="center" w:leader="none"/>
    </w:r>
    <w:r w:rsidRPr="005D42AC">
      <w:rPr>
        <w:sz w:val="28"/>
        <w:szCs w:val="28"/>
      </w:rPr>
      <w:t>Practicle-1</w:t>
    </w:r>
    <w:r w:rsidRPr="005D42AC">
      <w:rPr>
        <w:sz w:val="28"/>
        <w:szCs w:val="28"/>
      </w:rPr>
      <w:ptab w:relativeTo="margin" w:alignment="right" w:leader="none"/>
    </w:r>
    <w:sdt>
      <w:sdtPr>
        <w:id w:val="968859952"/>
        <w:placeholder>
          <w:docPart w:val="E0C7A4964D394DF997A16E369A9EB4B9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5779168">
    <w:abstractNumId w:val="19"/>
  </w:num>
  <w:num w:numId="2" w16cid:durableId="1473517711">
    <w:abstractNumId w:val="12"/>
  </w:num>
  <w:num w:numId="3" w16cid:durableId="330988578">
    <w:abstractNumId w:val="10"/>
  </w:num>
  <w:num w:numId="4" w16cid:durableId="531069413">
    <w:abstractNumId w:val="21"/>
  </w:num>
  <w:num w:numId="5" w16cid:durableId="1641839363">
    <w:abstractNumId w:val="13"/>
  </w:num>
  <w:num w:numId="6" w16cid:durableId="858392700">
    <w:abstractNumId w:val="16"/>
  </w:num>
  <w:num w:numId="7" w16cid:durableId="235550492">
    <w:abstractNumId w:val="18"/>
  </w:num>
  <w:num w:numId="8" w16cid:durableId="1719933812">
    <w:abstractNumId w:val="9"/>
  </w:num>
  <w:num w:numId="9" w16cid:durableId="1730106657">
    <w:abstractNumId w:val="7"/>
  </w:num>
  <w:num w:numId="10" w16cid:durableId="662663237">
    <w:abstractNumId w:val="6"/>
  </w:num>
  <w:num w:numId="11" w16cid:durableId="801466309">
    <w:abstractNumId w:val="5"/>
  </w:num>
  <w:num w:numId="12" w16cid:durableId="303201619">
    <w:abstractNumId w:val="4"/>
  </w:num>
  <w:num w:numId="13" w16cid:durableId="1324427844">
    <w:abstractNumId w:val="8"/>
  </w:num>
  <w:num w:numId="14" w16cid:durableId="929628208">
    <w:abstractNumId w:val="3"/>
  </w:num>
  <w:num w:numId="15" w16cid:durableId="92944778">
    <w:abstractNumId w:val="2"/>
  </w:num>
  <w:num w:numId="16" w16cid:durableId="576744874">
    <w:abstractNumId w:val="1"/>
  </w:num>
  <w:num w:numId="17" w16cid:durableId="123426528">
    <w:abstractNumId w:val="0"/>
  </w:num>
  <w:num w:numId="18" w16cid:durableId="1053309768">
    <w:abstractNumId w:val="14"/>
  </w:num>
  <w:num w:numId="19" w16cid:durableId="1359431623">
    <w:abstractNumId w:val="15"/>
  </w:num>
  <w:num w:numId="20" w16cid:durableId="594097828">
    <w:abstractNumId w:val="20"/>
  </w:num>
  <w:num w:numId="21" w16cid:durableId="1586182005">
    <w:abstractNumId w:val="17"/>
  </w:num>
  <w:num w:numId="22" w16cid:durableId="428429129">
    <w:abstractNumId w:val="11"/>
  </w:num>
  <w:num w:numId="23" w16cid:durableId="7744447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AC"/>
    <w:rsid w:val="005D42AC"/>
    <w:rsid w:val="00645252"/>
    <w:rsid w:val="006D3D74"/>
    <w:rsid w:val="0083569A"/>
    <w:rsid w:val="00A9204E"/>
    <w:rsid w:val="00BF205C"/>
    <w:rsid w:val="00CE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0D77"/>
  <w15:chartTrackingRefBased/>
  <w15:docId w15:val="{26AC8396-E9BC-410B-8A1F-EF9D263B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pan\AppData\Local\Microsoft\Office\16.0\DTS\en-IN%7b2B90140A-6220-4D60-8CAB-52988778562D%7d\%7b4B8AD95C-7005-441C-ADAE-85D5090772C3%7dTF2de6fc23-48e8-448b-960e-1bdc6e9248ab4ef8d1ac_win32-7424dd8ab5e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C7A4964D394DF997A16E369A9EB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3A0F3-4BB4-4120-B556-CDF4C533D45F}"/>
      </w:docPartPr>
      <w:docPartBody>
        <w:p w:rsidR="00000000" w:rsidRDefault="00C7746F" w:rsidP="00C7746F">
          <w:pPr>
            <w:pStyle w:val="E0C7A4964D394DF997A16E369A9EB4B9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6F"/>
    <w:rsid w:val="00C7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C7A4964D394DF997A16E369A9EB4B9">
    <w:name w:val="E0C7A4964D394DF997A16E369A9EB4B9"/>
    <w:rsid w:val="00C774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{4B8AD95C-7005-441C-ADAE-85D5090772C3}TF2de6fc23-48e8-448b-960e-1bdc6e9248ab4ef8d1ac_win32-7424dd8ab5ea</Template>
  <TotalTime>26</TotalTime>
  <Pages>3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NANDAVARDHAN NAIDU</dc:creator>
  <cp:keywords/>
  <dc:description/>
  <cp:lastModifiedBy>N NANDAVARDHAN NAIDU</cp:lastModifiedBy>
  <cp:revision>1</cp:revision>
  <dcterms:created xsi:type="dcterms:W3CDTF">2026-08-09T17:29:00Z</dcterms:created>
  <dcterms:modified xsi:type="dcterms:W3CDTF">2026-08-09T17:55:00Z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